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ACBDC" w14:textId="7535DD26" w:rsidR="00A9204E" w:rsidRPr="00B87426" w:rsidRDefault="00B87426" w:rsidP="00B87426">
      <w:pPr>
        <w:jc w:val="center"/>
        <w:rPr>
          <w:b/>
          <w:bCs/>
          <w:sz w:val="48"/>
          <w:szCs w:val="48"/>
        </w:rPr>
      </w:pPr>
      <w:r w:rsidRPr="00B87426">
        <w:rPr>
          <w:b/>
          <w:bCs/>
          <w:sz w:val="48"/>
          <w:szCs w:val="48"/>
        </w:rPr>
        <w:t>WEB CHAT USING AJAX</w:t>
      </w:r>
    </w:p>
    <w:p w14:paraId="2E71FDB5" w14:textId="245E1A2C" w:rsidR="00B87426" w:rsidRDefault="00B87426" w:rsidP="00B87426">
      <w:r>
        <w:t>Công nghệ sử dụng: jsp servlet, ajax, jdbc</w:t>
      </w:r>
    </w:p>
    <w:p w14:paraId="491ED895" w14:textId="3F67BAB9" w:rsidR="00B87426" w:rsidRDefault="00B87426" w:rsidP="00B87426"/>
    <w:p w14:paraId="097328F2" w14:textId="38088255" w:rsidR="00B87426" w:rsidRDefault="00B87426" w:rsidP="00B87426">
      <w:r>
        <w:t>Sử dụng ajax để xử lý các chức năng chat</w:t>
      </w:r>
    </w:p>
    <w:p w14:paraId="72BC368F" w14:textId="202619DD" w:rsidR="00B87426" w:rsidRDefault="00B87426" w:rsidP="00B87426">
      <w:r w:rsidRPr="00B87426">
        <w:drawing>
          <wp:inline distT="0" distB="0" distL="0" distR="0" wp14:anchorId="54EF9C3B" wp14:editId="07495C14">
            <wp:extent cx="2343477" cy="111458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F7FE" w14:textId="5224A7C4" w:rsidR="00B87426" w:rsidRDefault="00B87426" w:rsidP="00B87426"/>
    <w:p w14:paraId="6344E803" w14:textId="6585A4D0" w:rsidR="00B87426" w:rsidRDefault="00B87426" w:rsidP="00B87426"/>
    <w:p w14:paraId="5310A4B7" w14:textId="408BE290" w:rsidR="00B87426" w:rsidRDefault="00B87426" w:rsidP="00B87426"/>
    <w:p w14:paraId="517F7F3C" w14:textId="2341013B" w:rsidR="00B87426" w:rsidRDefault="00B87426" w:rsidP="00B87426"/>
    <w:p w14:paraId="0FD90582" w14:textId="4060730E" w:rsidR="00B87426" w:rsidRDefault="00B87426" w:rsidP="00B87426">
      <w:r>
        <w:t>Sử dụng filter để bảo mật hơn</w:t>
      </w:r>
    </w:p>
    <w:p w14:paraId="39A11E33" w14:textId="4F2AB7C0" w:rsidR="00B87426" w:rsidRDefault="00B87426" w:rsidP="00B87426">
      <w:pPr>
        <w:tabs>
          <w:tab w:val="left" w:pos="1830"/>
        </w:tabs>
      </w:pPr>
      <w:r w:rsidRPr="00B87426">
        <w:drawing>
          <wp:inline distT="0" distB="0" distL="0" distR="0" wp14:anchorId="31D3B1ED" wp14:editId="215DA23F">
            <wp:extent cx="2381582" cy="10002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2E85" w14:textId="60F48D20" w:rsidR="00B87426" w:rsidRDefault="00B87426" w:rsidP="00B87426">
      <w:pPr>
        <w:tabs>
          <w:tab w:val="left" w:pos="1830"/>
        </w:tabs>
      </w:pPr>
    </w:p>
    <w:p w14:paraId="20D6FBEA" w14:textId="68FFAA34" w:rsidR="00B87426" w:rsidRDefault="00B87426" w:rsidP="00B87426">
      <w:pPr>
        <w:tabs>
          <w:tab w:val="left" w:pos="1830"/>
        </w:tabs>
      </w:pPr>
      <w:r>
        <w:t>Chức năng ban (gửi tin nhắn những từ cấm, hệ thông sẽ tự động chuyển nó thành *** )</w:t>
      </w:r>
    </w:p>
    <w:p w14:paraId="02487B2F" w14:textId="65ABB47B" w:rsidR="00B87426" w:rsidRDefault="00B87426" w:rsidP="00B87426">
      <w:pPr>
        <w:tabs>
          <w:tab w:val="left" w:pos="1830"/>
        </w:tabs>
      </w:pPr>
      <w:r w:rsidRPr="00B87426">
        <w:drawing>
          <wp:inline distT="0" distB="0" distL="0" distR="0" wp14:anchorId="0737C09B" wp14:editId="00E4BFB2">
            <wp:extent cx="1257475" cy="34294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2F2D" w14:textId="3331739E" w:rsidR="00B87426" w:rsidRDefault="00B87426" w:rsidP="00B87426">
      <w:pPr>
        <w:tabs>
          <w:tab w:val="left" w:pos="1830"/>
        </w:tabs>
      </w:pPr>
      <w:r>
        <w:rPr>
          <w:noProof/>
        </w:rPr>
        <w:lastRenderedPageBreak/>
        <w:drawing>
          <wp:inline distT="0" distB="0" distL="0" distR="0" wp14:anchorId="665B16A3" wp14:editId="33AE23C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4F5D" w14:textId="26B1A846" w:rsidR="00B87426" w:rsidRDefault="00B87426" w:rsidP="00B87426">
      <w:pPr>
        <w:tabs>
          <w:tab w:val="left" w:pos="1830"/>
        </w:tabs>
      </w:pPr>
      <w:r>
        <w:rPr>
          <w:noProof/>
        </w:rPr>
        <w:drawing>
          <wp:inline distT="0" distB="0" distL="0" distR="0" wp14:anchorId="25C8E729" wp14:editId="7EFF642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6FC9" w14:textId="77777777" w:rsidR="00B87426" w:rsidRDefault="00B87426" w:rsidP="00B87426">
      <w:pPr>
        <w:tabs>
          <w:tab w:val="left" w:pos="1830"/>
        </w:tabs>
        <w:rPr>
          <w:noProof/>
        </w:rPr>
      </w:pPr>
    </w:p>
    <w:p w14:paraId="18A8D6C4" w14:textId="3BDCF8C9" w:rsidR="00B87426" w:rsidRDefault="00B87426" w:rsidP="00B87426">
      <w:pPr>
        <w:tabs>
          <w:tab w:val="left" w:pos="1830"/>
        </w:tabs>
        <w:rPr>
          <w:noProof/>
        </w:rPr>
      </w:pPr>
    </w:p>
    <w:p w14:paraId="2741003A" w14:textId="03B2764F" w:rsidR="00B87426" w:rsidRDefault="00B87426" w:rsidP="00B87426">
      <w:pPr>
        <w:tabs>
          <w:tab w:val="left" w:pos="1830"/>
        </w:tabs>
        <w:rPr>
          <w:noProof/>
        </w:rPr>
      </w:pPr>
    </w:p>
    <w:p w14:paraId="707161E1" w14:textId="48C4E2E2" w:rsidR="00B87426" w:rsidRDefault="00B87426" w:rsidP="00B87426">
      <w:pPr>
        <w:tabs>
          <w:tab w:val="left" w:pos="1830"/>
        </w:tabs>
        <w:rPr>
          <w:noProof/>
        </w:rPr>
      </w:pPr>
    </w:p>
    <w:p w14:paraId="4440D28A" w14:textId="05D9DB31" w:rsidR="00B87426" w:rsidRDefault="00B87426" w:rsidP="00B87426">
      <w:pPr>
        <w:tabs>
          <w:tab w:val="left" w:pos="1830"/>
        </w:tabs>
        <w:rPr>
          <w:noProof/>
        </w:rPr>
      </w:pPr>
    </w:p>
    <w:p w14:paraId="11BA9F3A" w14:textId="3F7B1EEE" w:rsidR="00B87426" w:rsidRDefault="00B87426" w:rsidP="00B87426">
      <w:pPr>
        <w:tabs>
          <w:tab w:val="left" w:pos="1830"/>
        </w:tabs>
        <w:rPr>
          <w:noProof/>
        </w:rPr>
      </w:pPr>
    </w:p>
    <w:p w14:paraId="715E6667" w14:textId="4D8B645E" w:rsidR="00B87426" w:rsidRDefault="00B87426" w:rsidP="00B87426">
      <w:pPr>
        <w:tabs>
          <w:tab w:val="left" w:pos="1830"/>
        </w:tabs>
        <w:rPr>
          <w:noProof/>
        </w:rPr>
      </w:pPr>
    </w:p>
    <w:p w14:paraId="77965A2A" w14:textId="5E0DEC4D" w:rsidR="00B87426" w:rsidRDefault="00B87426" w:rsidP="00B87426">
      <w:pPr>
        <w:tabs>
          <w:tab w:val="left" w:pos="1830"/>
        </w:tabs>
        <w:rPr>
          <w:noProof/>
        </w:rPr>
      </w:pPr>
    </w:p>
    <w:p w14:paraId="572F274E" w14:textId="4703B34D" w:rsidR="00B87426" w:rsidRDefault="00B87426" w:rsidP="00B87426">
      <w:pPr>
        <w:tabs>
          <w:tab w:val="left" w:pos="1830"/>
        </w:tabs>
        <w:rPr>
          <w:noProof/>
        </w:rPr>
      </w:pPr>
    </w:p>
    <w:p w14:paraId="74027440" w14:textId="456C9558" w:rsidR="00B87426" w:rsidRDefault="00B87426" w:rsidP="00B87426">
      <w:pPr>
        <w:tabs>
          <w:tab w:val="left" w:pos="1830"/>
        </w:tabs>
        <w:rPr>
          <w:noProof/>
        </w:rPr>
      </w:pPr>
      <w:r>
        <w:rPr>
          <w:noProof/>
        </w:rPr>
        <w:t>Mình chat thể hiện bên phải, người khác chat thể hiện bên trái.</w:t>
      </w:r>
    </w:p>
    <w:p w14:paraId="71AA2616" w14:textId="791638D6" w:rsidR="00B87426" w:rsidRDefault="00B87426" w:rsidP="00B87426">
      <w:pPr>
        <w:tabs>
          <w:tab w:val="left" w:pos="1830"/>
        </w:tabs>
        <w:rPr>
          <w:noProof/>
        </w:rPr>
      </w:pPr>
      <w:r>
        <w:rPr>
          <w:noProof/>
        </w:rPr>
        <w:t xml:space="preserve">Dùng ajax để load dữ liệu ra </w:t>
      </w:r>
    </w:p>
    <w:p w14:paraId="379B556B" w14:textId="69B29982" w:rsidR="00B87426" w:rsidRPr="00B87426" w:rsidRDefault="00B87426" w:rsidP="00B87426">
      <w:pPr>
        <w:tabs>
          <w:tab w:val="left" w:pos="1830"/>
        </w:tabs>
      </w:pPr>
      <w:r>
        <w:rPr>
          <w:noProof/>
        </w:rPr>
        <w:drawing>
          <wp:inline distT="0" distB="0" distL="0" distR="0" wp14:anchorId="6C8C80C4" wp14:editId="1901FB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EF01" w14:textId="1DD51DEA" w:rsidR="00B87426" w:rsidRDefault="00B87426" w:rsidP="00B87426">
      <w:r>
        <w:rPr>
          <w:noProof/>
        </w:rPr>
        <w:lastRenderedPageBreak/>
        <w:drawing>
          <wp:inline distT="0" distB="0" distL="0" distR="0" wp14:anchorId="6933AA74" wp14:editId="489B53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4D125" wp14:editId="62BFCE0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42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CA256" w14:textId="77777777" w:rsidR="00BB4C8D" w:rsidRDefault="00BB4C8D" w:rsidP="00B87426">
      <w:r>
        <w:separator/>
      </w:r>
    </w:p>
  </w:endnote>
  <w:endnote w:type="continuationSeparator" w:id="0">
    <w:p w14:paraId="73754666" w14:textId="77777777" w:rsidR="00BB4C8D" w:rsidRDefault="00BB4C8D" w:rsidP="00B87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2454F7" w14:textId="77777777" w:rsidR="00BB4C8D" w:rsidRDefault="00BB4C8D" w:rsidP="00B87426">
      <w:r>
        <w:separator/>
      </w:r>
    </w:p>
  </w:footnote>
  <w:footnote w:type="continuationSeparator" w:id="0">
    <w:p w14:paraId="3EC469DA" w14:textId="77777777" w:rsidR="00BB4C8D" w:rsidRDefault="00BB4C8D" w:rsidP="00B874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B3657A" w14:textId="1601283D" w:rsidR="00B87426" w:rsidRDefault="00B87426">
    <w:pPr>
      <w:pStyle w:val="Header"/>
    </w:pPr>
  </w:p>
  <w:p w14:paraId="45717690" w14:textId="003506B4" w:rsidR="00B87426" w:rsidRDefault="00B87426">
    <w:pPr>
      <w:pStyle w:val="Header"/>
    </w:pPr>
    <w:r>
      <w:t>Màn hình để Chat</w:t>
    </w:r>
  </w:p>
  <w:p w14:paraId="0D4EDAF2" w14:textId="77777777" w:rsidR="00B87426" w:rsidRDefault="00B874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426"/>
    <w:rsid w:val="00645252"/>
    <w:rsid w:val="006D3D74"/>
    <w:rsid w:val="0083569A"/>
    <w:rsid w:val="00A9204E"/>
    <w:rsid w:val="00B87426"/>
    <w:rsid w:val="00BB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0CD9E2"/>
  <w15:chartTrackingRefBased/>
  <w15:docId w15:val="{96A41D82-CDA0-460A-A719-53FB8222F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Local\Microsoft\Office\16.0\DTS\en-US%7bE446E7A7-6799-43C7-8992-DAA4A6654EA0%7d\%7b08A782FD-B4C9-4533-97CD-2202641152F8%7dtf0278699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{08A782FD-B4C9-4533-97CD-2202641152F8}tf02786999</Template>
  <TotalTime>9</TotalTime>
  <Pages>4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2021-04-16T03:49:00Z</dcterms:created>
  <dcterms:modified xsi:type="dcterms:W3CDTF">2021-04-16T03:58:00Z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